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F1AF14" w14:textId="31DC8FCA" w:rsidR="00FF027F" w:rsidRDefault="00853EE0" w:rsidP="00FF027F">
      <w:pPr>
        <w:pStyle w:val="Ttulo"/>
        <w:rPr>
          <w:sz w:val="32"/>
          <w:szCs w:val="32"/>
        </w:rPr>
      </w:pPr>
      <w:bookmarkStart w:id="0" w:name="_Hlk25852114"/>
      <w:r>
        <w:rPr>
          <w:sz w:val="32"/>
          <w:szCs w:val="32"/>
        </w:rPr>
        <w:t>Proceso para la integracion contable</w:t>
      </w:r>
    </w:p>
    <w:p w14:paraId="0ED67579" w14:textId="621D729C" w:rsidR="00194DF6" w:rsidRDefault="00853EE0">
      <w:pPr>
        <w:pStyle w:val="Ttulo1"/>
      </w:pPr>
      <w:r>
        <w:t>Preeliminares</w:t>
      </w:r>
    </w:p>
    <w:bookmarkEnd w:id="0"/>
    <w:p w14:paraId="0E9A7D03" w14:textId="77777777" w:rsidR="00853EE0" w:rsidRDefault="00853EE0" w:rsidP="000B1349"/>
    <w:p w14:paraId="0912A5A4" w14:textId="1152DF1E" w:rsidR="0011573E" w:rsidRDefault="00853EE0" w:rsidP="000B1349">
      <w:r>
        <w:t>Dada la solicitud por parte del área contable de DICO, relativa a que se necesita conocer la información a octubre de 2024, se entregara el proceso de corrección de incidencias para la integración contable que se mostró en los ambientes cloud (de donde se obtuvo la información previamente entregada de 2023). Se debe considerar que el proceso abarca onfo0rmacion de la base real y de la de histórico en el caso de centro.</w:t>
      </w:r>
    </w:p>
    <w:p w14:paraId="43929C9F" w14:textId="7BBE7A33" w:rsidR="00853EE0" w:rsidRPr="000B1349" w:rsidRDefault="00853EE0" w:rsidP="00853EE0">
      <w:r>
        <w:t>El proceso que se entregara es solo para la base de Centro y solo abarcará las cuentas:</w:t>
      </w:r>
    </w:p>
    <w:p w14:paraId="3C9AD67F" w14:textId="77777777" w:rsidR="00853EE0" w:rsidRDefault="00853EE0" w:rsidP="00853EE0">
      <w:r>
        <w:t>120-160-000</w:t>
      </w:r>
    </w:p>
    <w:p w14:paraId="1B238B00" w14:textId="77777777" w:rsidR="00853EE0" w:rsidRDefault="00853EE0" w:rsidP="00853EE0">
      <w:r>
        <w:t>120-170-000</w:t>
      </w:r>
    </w:p>
    <w:p w14:paraId="3D982FB4" w14:textId="77777777" w:rsidR="00853EE0" w:rsidRDefault="00853EE0" w:rsidP="00853EE0">
      <w:r>
        <w:t>120-180-000</w:t>
      </w:r>
    </w:p>
    <w:p w14:paraId="126AE8C8" w14:textId="77777777" w:rsidR="00853EE0" w:rsidRDefault="00853EE0" w:rsidP="00853EE0">
      <w:r>
        <w:t>120-190-000</w:t>
      </w:r>
    </w:p>
    <w:p w14:paraId="2A70F2B6" w14:textId="77777777" w:rsidR="00853EE0" w:rsidRDefault="00853EE0" w:rsidP="00853EE0">
      <w:r>
        <w:t>125-202-000</w:t>
      </w:r>
    </w:p>
    <w:p w14:paraId="4A1BF07B" w14:textId="77777777" w:rsidR="00853EE0" w:rsidRDefault="00853EE0" w:rsidP="00853EE0">
      <w:r>
        <w:t>125-203-000</w:t>
      </w:r>
    </w:p>
    <w:p w14:paraId="2CE579A6" w14:textId="77777777" w:rsidR="00853EE0" w:rsidRDefault="00853EE0" w:rsidP="00853EE0">
      <w:r>
        <w:t>125-205-000</w:t>
      </w:r>
    </w:p>
    <w:p w14:paraId="7A789C69" w14:textId="77777777" w:rsidR="00853EE0" w:rsidRDefault="00853EE0" w:rsidP="00853EE0">
      <w:r>
        <w:t>125-206-000</w:t>
      </w:r>
    </w:p>
    <w:p w14:paraId="00155073" w14:textId="77777777" w:rsidR="00853EE0" w:rsidRDefault="00853EE0" w:rsidP="00853EE0">
      <w:r>
        <w:t>125-212-000</w:t>
      </w:r>
    </w:p>
    <w:p w14:paraId="4CBBF942" w14:textId="77777777" w:rsidR="00853EE0" w:rsidRDefault="00853EE0" w:rsidP="00853EE0">
      <w:r>
        <w:t>125-216-000</w:t>
      </w:r>
    </w:p>
    <w:p w14:paraId="62563CA1" w14:textId="77777777" w:rsidR="00853EE0" w:rsidRDefault="00853EE0" w:rsidP="00853EE0">
      <w:r>
        <w:t>130-100-000</w:t>
      </w:r>
    </w:p>
    <w:p w14:paraId="2160EA4C" w14:textId="77777777" w:rsidR="00853EE0" w:rsidRDefault="00853EE0" w:rsidP="00853EE0">
      <w:r>
        <w:t>180-100-000</w:t>
      </w:r>
    </w:p>
    <w:p w14:paraId="1E09181D" w14:textId="77777777" w:rsidR="00853EE0" w:rsidRDefault="00853EE0" w:rsidP="00853EE0">
      <w:r>
        <w:t>185-100-000</w:t>
      </w:r>
    </w:p>
    <w:p w14:paraId="5DEED458" w14:textId="77777777" w:rsidR="00853EE0" w:rsidRDefault="00853EE0" w:rsidP="00853EE0">
      <w:r>
        <w:t>185-101-000</w:t>
      </w:r>
    </w:p>
    <w:p w14:paraId="2E551C92" w14:textId="77777777" w:rsidR="00853EE0" w:rsidRDefault="00853EE0" w:rsidP="00853EE0">
      <w:r>
        <w:t>210-102-000</w:t>
      </w:r>
    </w:p>
    <w:p w14:paraId="1235D666" w14:textId="77777777" w:rsidR="00853EE0" w:rsidRDefault="00853EE0" w:rsidP="00853EE0">
      <w:r>
        <w:t>215-201-000</w:t>
      </w:r>
    </w:p>
    <w:p w14:paraId="366EB3DD" w14:textId="77777777" w:rsidR="00853EE0" w:rsidRDefault="00853EE0" w:rsidP="00853EE0">
      <w:r>
        <w:t>215-202-000</w:t>
      </w:r>
    </w:p>
    <w:p w14:paraId="4FF6F096" w14:textId="77777777" w:rsidR="00853EE0" w:rsidRDefault="00853EE0" w:rsidP="00853EE0">
      <w:r>
        <w:t>215-203-000</w:t>
      </w:r>
    </w:p>
    <w:p w14:paraId="4F789963" w14:textId="77777777" w:rsidR="00853EE0" w:rsidRDefault="00853EE0" w:rsidP="00853EE0">
      <w:r>
        <w:t>215-204-000</w:t>
      </w:r>
    </w:p>
    <w:p w14:paraId="60A13E35" w14:textId="77777777" w:rsidR="00853EE0" w:rsidRDefault="00853EE0" w:rsidP="00853EE0">
      <w:r>
        <w:t>260-100-000</w:t>
      </w:r>
    </w:p>
    <w:p w14:paraId="73E56CFA" w14:textId="24DC6FE4" w:rsidR="00853EE0" w:rsidRDefault="00853EE0" w:rsidP="00853EE0">
      <w:r>
        <w:t>270-100-000</w:t>
      </w:r>
    </w:p>
    <w:p w14:paraId="2B310358" w14:textId="358B6EBA" w:rsidR="00853EE0" w:rsidRDefault="00853EE0" w:rsidP="000B1349"/>
    <w:p w14:paraId="77604F85" w14:textId="1176E562" w:rsidR="00853EE0" w:rsidRDefault="00853EE0" w:rsidP="00853EE0">
      <w:pPr>
        <w:pStyle w:val="Ttulo1"/>
      </w:pPr>
      <w:r>
        <w:t>Contenido</w:t>
      </w:r>
    </w:p>
    <w:p w14:paraId="44D7A172" w14:textId="77777777" w:rsidR="00853EE0" w:rsidRDefault="00853EE0" w:rsidP="00853EE0"/>
    <w:p w14:paraId="69F8584C" w14:textId="01D12E04" w:rsidR="00853EE0" w:rsidRDefault="00853EE0" w:rsidP="000B1349">
      <w:r>
        <w:t>El contenido que se entregará es el siguiente</w:t>
      </w:r>
    </w:p>
    <w:p w14:paraId="16077B92" w14:textId="2DB6FE55" w:rsidR="00853EE0" w:rsidRDefault="00853EE0" w:rsidP="000B1349">
      <w:r w:rsidRPr="00853EE0">
        <w:rPr>
          <w:noProof/>
        </w:rPr>
        <w:drawing>
          <wp:inline distT="0" distB="0" distL="0" distR="0" wp14:anchorId="6047C723" wp14:editId="02E4519B">
            <wp:extent cx="5732145" cy="3831590"/>
            <wp:effectExtent l="0" t="0" r="0" b="0"/>
            <wp:docPr id="473536024"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36024" name="Imagen 1" descr="Interfaz de usuario gráfica&#10;&#10;Descripción generada automáticamente con confianza baja"/>
                    <pic:cNvPicPr/>
                  </pic:nvPicPr>
                  <pic:blipFill>
                    <a:blip r:embed="rId11"/>
                    <a:stretch>
                      <a:fillRect/>
                    </a:stretch>
                  </pic:blipFill>
                  <pic:spPr>
                    <a:xfrm>
                      <a:off x="0" y="0"/>
                      <a:ext cx="5732145" cy="3831590"/>
                    </a:xfrm>
                    <a:prstGeom prst="rect">
                      <a:avLst/>
                    </a:prstGeom>
                  </pic:spPr>
                </pic:pic>
              </a:graphicData>
            </a:graphic>
          </wp:inline>
        </w:drawing>
      </w:r>
    </w:p>
    <w:p w14:paraId="38ED4E5E" w14:textId="6962D8AF" w:rsidR="00853EE0" w:rsidRDefault="00853EE0" w:rsidP="000B1349">
      <w:r>
        <w:t>Así como la presente guía.</w:t>
      </w:r>
    </w:p>
    <w:p w14:paraId="2CB3FC94" w14:textId="50B50531" w:rsidR="000C60A0" w:rsidRDefault="000C60A0">
      <w:r>
        <w:br w:type="page"/>
      </w:r>
    </w:p>
    <w:p w14:paraId="4B94F8AD" w14:textId="77777777" w:rsidR="00853EE0" w:rsidRDefault="00853EE0" w:rsidP="000B1349"/>
    <w:p w14:paraId="06690BA0" w14:textId="155653F7" w:rsidR="00853EE0" w:rsidRDefault="00853EE0" w:rsidP="00853EE0">
      <w:pPr>
        <w:pStyle w:val="Ttulo1"/>
      </w:pPr>
      <w:r>
        <w:t>proceso</w:t>
      </w:r>
    </w:p>
    <w:p w14:paraId="2FE98A08" w14:textId="77777777" w:rsidR="00853EE0" w:rsidRDefault="00853EE0" w:rsidP="000B1349"/>
    <w:p w14:paraId="4A6A1A3D" w14:textId="608D09FC" w:rsidR="00853EE0" w:rsidRDefault="00853EE0" w:rsidP="00853EE0">
      <w:pPr>
        <w:pStyle w:val="Prrafodelista"/>
        <w:numPr>
          <w:ilvl w:val="0"/>
          <w:numId w:val="20"/>
        </w:numPr>
      </w:pPr>
      <w:r>
        <w:t>Se deben correr los scripts en el orden numerado</w:t>
      </w:r>
    </w:p>
    <w:p w14:paraId="44F3030B" w14:textId="1498D60C" w:rsidR="00853EE0" w:rsidRDefault="00853EE0" w:rsidP="00853EE0">
      <w:pPr>
        <w:pStyle w:val="Prrafodelista"/>
        <w:numPr>
          <w:ilvl w:val="1"/>
          <w:numId w:val="20"/>
        </w:numPr>
      </w:pPr>
      <w:r>
        <w:t>Considerar que los sripts conm “00” al inicio, se van a tardar porque realizan copi</w:t>
      </w:r>
      <w:r w:rsidR="00A863EC">
        <w:t>a</w:t>
      </w:r>
      <w:r>
        <w:t xml:space="preserve"> de </w:t>
      </w:r>
      <w:r w:rsidR="00A863EC">
        <w:t>datos y también hacen indices</w:t>
      </w:r>
      <w:r>
        <w:t xml:space="preserve"> por segurida</w:t>
      </w:r>
      <w:r w:rsidR="00A863EC">
        <w:t>d</w:t>
      </w:r>
    </w:p>
    <w:p w14:paraId="14A41DCA" w14:textId="19FEE90B" w:rsidR="00A863EC" w:rsidRDefault="00A863EC" w:rsidP="00A863EC">
      <w:pPr>
        <w:pStyle w:val="Prrafodelista"/>
        <w:numPr>
          <w:ilvl w:val="0"/>
          <w:numId w:val="20"/>
        </w:numPr>
      </w:pPr>
      <w:r>
        <w:t>El query  “</w:t>
      </w:r>
      <w:r w:rsidRPr="00A863EC">
        <w:t>06_xpDICOActContactosIC</w:t>
      </w:r>
      <w:r>
        <w:t>” y “</w:t>
      </w:r>
      <w:r w:rsidR="001554A0" w:rsidRPr="001554A0">
        <w:t>07_xpDICOProcesarCtasAct</w:t>
      </w:r>
      <w:r>
        <w:t xml:space="preserve">” tienen en su interior la llamada a la base de datos histórica, es necesario </w:t>
      </w:r>
      <w:r w:rsidR="001554A0">
        <w:t>cambiar la ruta en caso de ser necesario</w:t>
      </w:r>
      <w:r w:rsidR="005D6030">
        <w:t>, para ellos se deben seguir los siguientes pasos:</w:t>
      </w:r>
    </w:p>
    <w:p w14:paraId="0552FB80" w14:textId="33CD0E55" w:rsidR="005D6030" w:rsidRDefault="005D6030" w:rsidP="005D6030">
      <w:pPr>
        <w:pStyle w:val="Prrafodelista"/>
        <w:numPr>
          <w:ilvl w:val="1"/>
          <w:numId w:val="20"/>
        </w:numPr>
      </w:pPr>
      <w:r>
        <w:t>Ubicar dentro del script la condición (@TieneHist=1) que indica que se deberá buscar datos de los históricos</w:t>
      </w:r>
    </w:p>
    <w:p w14:paraId="22BC8962" w14:textId="7AB828BB" w:rsidR="005D6030" w:rsidRDefault="005D6030" w:rsidP="005D6030">
      <w:pPr>
        <w:pStyle w:val="Prrafodelista"/>
        <w:numPr>
          <w:ilvl w:val="1"/>
          <w:numId w:val="20"/>
        </w:numPr>
      </w:pPr>
      <w:r>
        <w:t>En las consultas que están identadas en esta sección se deberá modificar la ruta de acceso a la tabla de histórico colocando el alias del servidor donde se encuentra la base de histórico como se muestra en la imagen</w:t>
      </w:r>
    </w:p>
    <w:p w14:paraId="63602F7D" w14:textId="1B6CBFF5" w:rsidR="000C60A0" w:rsidRDefault="000C60A0" w:rsidP="000C60A0">
      <w:r>
        <w:rPr>
          <w:noProof/>
        </w:rPr>
        <w:drawing>
          <wp:inline distT="0" distB="0" distL="0" distR="0" wp14:anchorId="6744867F" wp14:editId="2414E57F">
            <wp:extent cx="5732145" cy="1979295"/>
            <wp:effectExtent l="0" t="0" r="1905" b="1905"/>
            <wp:docPr id="118091944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19449" name="Imagen 1" descr="Text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1979295"/>
                    </a:xfrm>
                    <a:prstGeom prst="rect">
                      <a:avLst/>
                    </a:prstGeom>
                    <a:noFill/>
                    <a:ln>
                      <a:noFill/>
                    </a:ln>
                  </pic:spPr>
                </pic:pic>
              </a:graphicData>
            </a:graphic>
          </wp:inline>
        </w:drawing>
      </w:r>
    </w:p>
    <w:p w14:paraId="07F1F863" w14:textId="232B0BB7" w:rsidR="00853EE0" w:rsidRDefault="00853EE0" w:rsidP="00853EE0">
      <w:pPr>
        <w:pStyle w:val="Prrafodelista"/>
        <w:numPr>
          <w:ilvl w:val="0"/>
          <w:numId w:val="20"/>
        </w:numPr>
      </w:pPr>
      <w:r>
        <w:t>Posterior a la ejecución se bene realizar los siguientes exec en sql</w:t>
      </w:r>
    </w:p>
    <w:p w14:paraId="0B9631A3" w14:textId="2A3F2507" w:rsidR="00853EE0" w:rsidRDefault="00853EE0" w:rsidP="00853EE0">
      <w:pPr>
        <w:pStyle w:val="Prrafodelista"/>
        <w:numPr>
          <w:ilvl w:val="1"/>
          <w:numId w:val="20"/>
        </w:numPr>
        <w:rPr>
          <w:lang w:val="en-US"/>
        </w:rPr>
      </w:pPr>
      <w:r w:rsidRPr="00853EE0">
        <w:rPr>
          <w:lang w:val="en-US"/>
        </w:rPr>
        <w:t>EXEC xpDICOFixContReg '02',NULL,NULL,0</w:t>
      </w:r>
    </w:p>
    <w:p w14:paraId="38AF0391" w14:textId="77777777" w:rsidR="00853EE0" w:rsidRPr="00853EE0" w:rsidRDefault="00853EE0" w:rsidP="00853EE0">
      <w:pPr>
        <w:pStyle w:val="Prrafodelista"/>
        <w:numPr>
          <w:ilvl w:val="1"/>
          <w:numId w:val="20"/>
        </w:numPr>
        <w:rPr>
          <w:lang w:val="en-US"/>
        </w:rPr>
      </w:pPr>
      <w:r w:rsidRPr="00853EE0">
        <w:rPr>
          <w:lang w:val="en-US"/>
        </w:rPr>
        <w:t>DECLARE @OK INT, @OKRef VARCHAR(255)</w:t>
      </w:r>
    </w:p>
    <w:p w14:paraId="31847036" w14:textId="2D289E07" w:rsidR="00853EE0" w:rsidRDefault="00853EE0" w:rsidP="00853EE0">
      <w:pPr>
        <w:pStyle w:val="Prrafodelista"/>
        <w:ind w:left="1440"/>
        <w:rPr>
          <w:lang w:val="en-US"/>
        </w:rPr>
      </w:pPr>
      <w:r w:rsidRPr="00853EE0">
        <w:rPr>
          <w:lang w:val="en-US"/>
        </w:rPr>
        <w:t>EXEC xpDICOProcesarCtasAct '02',1,@OK OUTPUT,@OKRef OUTPUT</w:t>
      </w:r>
    </w:p>
    <w:p w14:paraId="33378C44" w14:textId="77777777" w:rsidR="001554A0" w:rsidRDefault="001554A0" w:rsidP="00853EE0">
      <w:pPr>
        <w:pStyle w:val="Prrafodelista"/>
        <w:ind w:left="1440"/>
        <w:rPr>
          <w:lang w:val="en-US"/>
        </w:rPr>
      </w:pPr>
    </w:p>
    <w:p w14:paraId="0C2026B9" w14:textId="401E285B" w:rsidR="001554A0" w:rsidRPr="001554A0" w:rsidRDefault="001554A0" w:rsidP="00853EE0">
      <w:pPr>
        <w:pStyle w:val="Prrafodelista"/>
        <w:ind w:left="1440"/>
        <w:rPr>
          <w:lang w:val="es-MX"/>
        </w:rPr>
      </w:pPr>
      <w:r w:rsidRPr="001554A0">
        <w:rPr>
          <w:lang w:val="es-MX"/>
        </w:rPr>
        <w:t>NOTA Se deben ejecutar e</w:t>
      </w:r>
      <w:r>
        <w:rPr>
          <w:lang w:val="es-MX"/>
        </w:rPr>
        <w:t>n</w:t>
      </w:r>
      <w:r w:rsidRPr="001554A0">
        <w:rPr>
          <w:lang w:val="es-MX"/>
        </w:rPr>
        <w:t xml:space="preserve"> e</w:t>
      </w:r>
      <w:r>
        <w:rPr>
          <w:lang w:val="es-MX"/>
        </w:rPr>
        <w:t>l orden mostrado y su tiempo de ejecución variará dependiendo de los recursos del server donde este la base.</w:t>
      </w:r>
    </w:p>
    <w:sectPr w:rsidR="001554A0" w:rsidRPr="001554A0" w:rsidSect="004E1AED">
      <w:footerReference w:type="default" r:id="rId13"/>
      <w:pgSz w:w="11907" w:h="16839" w:code="9"/>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084652" w14:textId="77777777" w:rsidR="005E315A" w:rsidRDefault="005E315A">
      <w:pPr>
        <w:spacing w:after="0" w:line="240" w:lineRule="auto"/>
      </w:pPr>
      <w:r>
        <w:separator/>
      </w:r>
    </w:p>
  </w:endnote>
  <w:endnote w:type="continuationSeparator" w:id="0">
    <w:p w14:paraId="6FC0AE90" w14:textId="77777777" w:rsidR="005E315A" w:rsidRDefault="005E3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5527538"/>
      <w:docPartObj>
        <w:docPartGallery w:val="Page Numbers (Bottom of Page)"/>
        <w:docPartUnique/>
      </w:docPartObj>
    </w:sdtPr>
    <w:sdtEndPr>
      <w:rPr>
        <w:noProof/>
      </w:rPr>
    </w:sdtEndPr>
    <w:sdtContent>
      <w:p w14:paraId="3678FAD9" w14:textId="77777777" w:rsidR="004E1AED" w:rsidRDefault="003A575F">
        <w:pPr>
          <w:pStyle w:val="Piedepgina"/>
        </w:pPr>
        <w:r>
          <w:rPr>
            <w:lang w:bidi="es-ES"/>
          </w:rPr>
          <w:fldChar w:fldCharType="begin"/>
        </w:r>
        <w:r w:rsidR="004E1AED">
          <w:rPr>
            <w:lang w:bidi="es-ES"/>
          </w:rPr>
          <w:instrText xml:space="preserve"> PAGE   \* MERGEFORMAT </w:instrText>
        </w:r>
        <w:r>
          <w:rPr>
            <w:lang w:bidi="es-ES"/>
          </w:rPr>
          <w:fldChar w:fldCharType="separate"/>
        </w:r>
        <w:r w:rsidR="00AE1ABF">
          <w:rPr>
            <w:noProof/>
            <w:lang w:bidi="es-ES"/>
          </w:rPr>
          <w:t>5</w:t>
        </w:r>
        <w:r>
          <w:rPr>
            <w:noProof/>
            <w:lang w:bidi="es-E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ECC81E" w14:textId="77777777" w:rsidR="005E315A" w:rsidRDefault="005E315A">
      <w:pPr>
        <w:spacing w:after="0" w:line="240" w:lineRule="auto"/>
      </w:pPr>
      <w:r>
        <w:separator/>
      </w:r>
    </w:p>
  </w:footnote>
  <w:footnote w:type="continuationSeparator" w:id="0">
    <w:p w14:paraId="067D1BE4" w14:textId="77777777" w:rsidR="005E315A" w:rsidRDefault="005E31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B6686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5BE83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0E2AF9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F1A13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AA4C9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76EF0D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27E0E5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1046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9AE7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2435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F9086C"/>
    <w:multiLevelType w:val="hybridMultilevel"/>
    <w:tmpl w:val="7152D5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3E04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C985EF4"/>
    <w:multiLevelType w:val="hybridMultilevel"/>
    <w:tmpl w:val="02F25B0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48B32C0"/>
    <w:multiLevelType w:val="hybridMultilevel"/>
    <w:tmpl w:val="535A2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BB05C3"/>
    <w:multiLevelType w:val="hybridMultilevel"/>
    <w:tmpl w:val="57B664A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35D12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64216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A2C3EB3"/>
    <w:multiLevelType w:val="multilevel"/>
    <w:tmpl w:val="84B46318"/>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7F3A1AB1"/>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782724665">
    <w:abstractNumId w:val="14"/>
  </w:num>
  <w:num w:numId="2" w16cid:durableId="8527081">
    <w:abstractNumId w:val="10"/>
  </w:num>
  <w:num w:numId="3" w16cid:durableId="41908660">
    <w:abstractNumId w:val="13"/>
  </w:num>
  <w:num w:numId="4" w16cid:durableId="1662542138">
    <w:abstractNumId w:val="11"/>
  </w:num>
  <w:num w:numId="5" w16cid:durableId="922833818">
    <w:abstractNumId w:val="17"/>
  </w:num>
  <w:num w:numId="6" w16cid:durableId="1439721292">
    <w:abstractNumId w:val="18"/>
  </w:num>
  <w:num w:numId="7" w16cid:durableId="1210647948">
    <w:abstractNumId w:val="16"/>
  </w:num>
  <w:num w:numId="8" w16cid:durableId="2102408833">
    <w:abstractNumId w:val="19"/>
  </w:num>
  <w:num w:numId="9" w16cid:durableId="811798713">
    <w:abstractNumId w:val="9"/>
  </w:num>
  <w:num w:numId="10" w16cid:durableId="430128562">
    <w:abstractNumId w:val="7"/>
  </w:num>
  <w:num w:numId="11" w16cid:durableId="781534986">
    <w:abstractNumId w:val="6"/>
  </w:num>
  <w:num w:numId="12" w16cid:durableId="1575167251">
    <w:abstractNumId w:val="5"/>
  </w:num>
  <w:num w:numId="13" w16cid:durableId="297691665">
    <w:abstractNumId w:val="4"/>
  </w:num>
  <w:num w:numId="14" w16cid:durableId="84805426">
    <w:abstractNumId w:val="8"/>
  </w:num>
  <w:num w:numId="15" w16cid:durableId="1500384992">
    <w:abstractNumId w:val="3"/>
  </w:num>
  <w:num w:numId="16" w16cid:durableId="1928996721">
    <w:abstractNumId w:val="2"/>
  </w:num>
  <w:num w:numId="17" w16cid:durableId="1543204722">
    <w:abstractNumId w:val="1"/>
  </w:num>
  <w:num w:numId="18" w16cid:durableId="1748191809">
    <w:abstractNumId w:val="0"/>
  </w:num>
  <w:num w:numId="19" w16cid:durableId="808136110">
    <w:abstractNumId w:val="15"/>
  </w:num>
  <w:num w:numId="20" w16cid:durableId="20571168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6F3"/>
    <w:rsid w:val="000026C7"/>
    <w:rsid w:val="000552AA"/>
    <w:rsid w:val="000B1349"/>
    <w:rsid w:val="000C60A0"/>
    <w:rsid w:val="000F5AB4"/>
    <w:rsid w:val="0011573E"/>
    <w:rsid w:val="00117503"/>
    <w:rsid w:val="00143B97"/>
    <w:rsid w:val="001554A0"/>
    <w:rsid w:val="00184D68"/>
    <w:rsid w:val="00194DF6"/>
    <w:rsid w:val="001A7323"/>
    <w:rsid w:val="0020127B"/>
    <w:rsid w:val="00222789"/>
    <w:rsid w:val="00266695"/>
    <w:rsid w:val="002D5816"/>
    <w:rsid w:val="00301DE9"/>
    <w:rsid w:val="003A575F"/>
    <w:rsid w:val="004316D3"/>
    <w:rsid w:val="00454628"/>
    <w:rsid w:val="004A137D"/>
    <w:rsid w:val="004B2FE8"/>
    <w:rsid w:val="004E1AED"/>
    <w:rsid w:val="005056CF"/>
    <w:rsid w:val="00511954"/>
    <w:rsid w:val="005126F3"/>
    <w:rsid w:val="00551101"/>
    <w:rsid w:val="005C12A5"/>
    <w:rsid w:val="005D6030"/>
    <w:rsid w:val="005E307A"/>
    <w:rsid w:val="005E315A"/>
    <w:rsid w:val="00615D91"/>
    <w:rsid w:val="00624138"/>
    <w:rsid w:val="00636133"/>
    <w:rsid w:val="00684097"/>
    <w:rsid w:val="00697375"/>
    <w:rsid w:val="006C06F2"/>
    <w:rsid w:val="006E38DC"/>
    <w:rsid w:val="006F5AE7"/>
    <w:rsid w:val="007042EF"/>
    <w:rsid w:val="00725D82"/>
    <w:rsid w:val="007335CF"/>
    <w:rsid w:val="00757AC6"/>
    <w:rsid w:val="00772FFB"/>
    <w:rsid w:val="00784CD3"/>
    <w:rsid w:val="008050DD"/>
    <w:rsid w:val="0081310E"/>
    <w:rsid w:val="00853EE0"/>
    <w:rsid w:val="008D15F4"/>
    <w:rsid w:val="00912F5C"/>
    <w:rsid w:val="00942DAC"/>
    <w:rsid w:val="009F4D18"/>
    <w:rsid w:val="00A0101B"/>
    <w:rsid w:val="00A074AB"/>
    <w:rsid w:val="00A1310C"/>
    <w:rsid w:val="00A30D4E"/>
    <w:rsid w:val="00A44F37"/>
    <w:rsid w:val="00A4696A"/>
    <w:rsid w:val="00A81796"/>
    <w:rsid w:val="00A863EC"/>
    <w:rsid w:val="00AB2C46"/>
    <w:rsid w:val="00AE1ABF"/>
    <w:rsid w:val="00B00361"/>
    <w:rsid w:val="00B0260D"/>
    <w:rsid w:val="00B401A3"/>
    <w:rsid w:val="00B75AD6"/>
    <w:rsid w:val="00BA5F41"/>
    <w:rsid w:val="00BE144C"/>
    <w:rsid w:val="00C32ABC"/>
    <w:rsid w:val="00C406A9"/>
    <w:rsid w:val="00CB5F3A"/>
    <w:rsid w:val="00CE3111"/>
    <w:rsid w:val="00D03F10"/>
    <w:rsid w:val="00D176E8"/>
    <w:rsid w:val="00D47A97"/>
    <w:rsid w:val="00D90D46"/>
    <w:rsid w:val="00E348FC"/>
    <w:rsid w:val="00E6094E"/>
    <w:rsid w:val="00EA0F85"/>
    <w:rsid w:val="00EC3279"/>
    <w:rsid w:val="00EE67DE"/>
    <w:rsid w:val="00F107AB"/>
    <w:rsid w:val="00F1427E"/>
    <w:rsid w:val="00F14FBF"/>
    <w:rsid w:val="00F17518"/>
    <w:rsid w:val="00F36918"/>
    <w:rsid w:val="00F36C3D"/>
    <w:rsid w:val="00F55459"/>
    <w:rsid w:val="00FE1B69"/>
    <w:rsid w:val="00FF02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2A75"/>
  <w15:docId w15:val="{2596C22D-D6B6-4DC6-8BB1-133438CBD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AED"/>
  </w:style>
  <w:style w:type="paragraph" w:styleId="Ttulo1">
    <w:name w:val="heading 1"/>
    <w:basedOn w:val="Normal"/>
    <w:next w:val="Normal"/>
    <w:link w:val="Ttulo1Car"/>
    <w:uiPriority w:val="9"/>
    <w:qFormat/>
    <w:rsid w:val="00A1310C"/>
    <w:pPr>
      <w:pBdr>
        <w:top w:val="single" w:sz="24" w:space="0" w:color="0673A5" w:themeColor="text2" w:themeShade="BF"/>
        <w:left w:val="single" w:sz="24" w:space="0" w:color="0673A5" w:themeColor="text2" w:themeShade="BF"/>
        <w:bottom w:val="single" w:sz="24" w:space="0" w:color="0673A5" w:themeColor="text2" w:themeShade="BF"/>
        <w:right w:val="single" w:sz="24" w:space="0" w:color="0673A5" w:themeColor="text2" w:themeShade="BF"/>
      </w:pBdr>
      <w:shd w:val="clear" w:color="auto" w:fill="0673A5" w:themeFill="text2" w:themeFillShade="BF"/>
      <w:spacing w:after="0"/>
      <w:outlineLvl w:val="0"/>
    </w:pPr>
    <w:rPr>
      <w:rFonts w:asciiTheme="majorHAnsi" w:eastAsiaTheme="majorEastAsia" w:hAnsiTheme="majorHAnsi" w:cstheme="majorBidi"/>
      <w:caps/>
      <w:color w:val="FFFFFF" w:themeColor="background1"/>
      <w:spacing w:val="15"/>
    </w:rPr>
  </w:style>
  <w:style w:type="paragraph" w:styleId="Ttulo2">
    <w:name w:val="heading 2"/>
    <w:basedOn w:val="Normal"/>
    <w:next w:val="Normal"/>
    <w:link w:val="Ttulo2Car"/>
    <w:uiPriority w:val="9"/>
    <w:semiHidden/>
    <w:unhideWhenUsed/>
    <w:qFormat/>
    <w:rsid w:val="00D47A97"/>
    <w:pPr>
      <w:pBdr>
        <w:top w:val="single" w:sz="24" w:space="0" w:color="C9ECFC" w:themeColor="text2" w:themeTint="33"/>
        <w:left w:val="single" w:sz="24" w:space="0" w:color="C9ECFC" w:themeColor="text2" w:themeTint="33"/>
        <w:bottom w:val="single" w:sz="24" w:space="0" w:color="C9ECFC" w:themeColor="text2" w:themeTint="33"/>
        <w:right w:val="single" w:sz="24" w:space="0" w:color="C9ECFC" w:themeColor="text2" w:themeTint="33"/>
      </w:pBdr>
      <w:shd w:val="clear" w:color="auto" w:fill="C9ECFC" w:themeFill="text2" w:themeFillTint="33"/>
      <w:spacing w:after="0"/>
      <w:outlineLvl w:val="1"/>
    </w:pPr>
    <w:rPr>
      <w:rFonts w:asciiTheme="majorHAnsi" w:eastAsiaTheme="majorEastAsia" w:hAnsiTheme="majorHAnsi" w:cstheme="majorBidi"/>
      <w:caps/>
      <w:spacing w:val="15"/>
    </w:rPr>
  </w:style>
  <w:style w:type="paragraph" w:styleId="Ttulo3">
    <w:name w:val="heading 3"/>
    <w:basedOn w:val="Normal"/>
    <w:next w:val="Normal"/>
    <w:link w:val="Ttulo3Car"/>
    <w:uiPriority w:val="9"/>
    <w:semiHidden/>
    <w:unhideWhenUsed/>
    <w:qFormat/>
    <w:rsid w:val="00D47A97"/>
    <w:pPr>
      <w:pBdr>
        <w:top w:val="single" w:sz="6" w:space="2" w:color="099BDD" w:themeColor="text2"/>
      </w:pBdr>
      <w:spacing w:before="300" w:after="0"/>
      <w:outlineLvl w:val="2"/>
    </w:pPr>
    <w:rPr>
      <w:rFonts w:asciiTheme="majorHAnsi" w:eastAsiaTheme="majorEastAsia" w:hAnsiTheme="majorHAnsi" w:cstheme="majorBidi"/>
      <w:caps/>
      <w:color w:val="044D6E" w:themeColor="text2" w:themeShade="80"/>
      <w:spacing w:val="15"/>
    </w:rPr>
  </w:style>
  <w:style w:type="paragraph" w:styleId="Ttulo4">
    <w:name w:val="heading 4"/>
    <w:basedOn w:val="Normal"/>
    <w:next w:val="Normal"/>
    <w:link w:val="Ttulo4Car"/>
    <w:uiPriority w:val="9"/>
    <w:semiHidden/>
    <w:unhideWhenUsed/>
    <w:qFormat/>
    <w:rsid w:val="00D47A97"/>
    <w:pPr>
      <w:pBdr>
        <w:top w:val="dotted" w:sz="6" w:space="2" w:color="099BDD" w:themeColor="text2"/>
      </w:pBdr>
      <w:spacing w:before="200" w:after="0"/>
      <w:outlineLvl w:val="3"/>
    </w:pPr>
    <w:rPr>
      <w:rFonts w:asciiTheme="majorHAnsi" w:eastAsiaTheme="majorEastAsia" w:hAnsiTheme="majorHAnsi" w:cstheme="majorBidi"/>
      <w:caps/>
      <w:color w:val="0673A5" w:themeColor="text2" w:themeShade="BF"/>
      <w:spacing w:val="10"/>
    </w:rPr>
  </w:style>
  <w:style w:type="paragraph" w:styleId="Ttulo5">
    <w:name w:val="heading 5"/>
    <w:basedOn w:val="Normal"/>
    <w:next w:val="Normal"/>
    <w:link w:val="Ttulo5Car"/>
    <w:uiPriority w:val="9"/>
    <w:semiHidden/>
    <w:unhideWhenUsed/>
    <w:qFormat/>
    <w:rsid w:val="00D47A97"/>
    <w:pPr>
      <w:pBdr>
        <w:bottom w:val="single" w:sz="6" w:space="1" w:color="099BDD" w:themeColor="text2"/>
      </w:pBdr>
      <w:spacing w:before="200" w:after="0"/>
      <w:outlineLvl w:val="4"/>
    </w:pPr>
    <w:rPr>
      <w:rFonts w:asciiTheme="majorHAnsi" w:eastAsiaTheme="majorEastAsia" w:hAnsiTheme="majorHAnsi" w:cstheme="majorBidi"/>
      <w:caps/>
      <w:color w:val="0673A5" w:themeColor="text2" w:themeShade="BF"/>
      <w:spacing w:val="10"/>
    </w:rPr>
  </w:style>
  <w:style w:type="paragraph" w:styleId="Ttulo6">
    <w:name w:val="heading 6"/>
    <w:basedOn w:val="Normal"/>
    <w:next w:val="Normal"/>
    <w:link w:val="Ttulo6Car"/>
    <w:uiPriority w:val="9"/>
    <w:semiHidden/>
    <w:unhideWhenUsed/>
    <w:qFormat/>
    <w:rsid w:val="00D47A97"/>
    <w:pPr>
      <w:pBdr>
        <w:bottom w:val="dotted" w:sz="6" w:space="1" w:color="099BDD" w:themeColor="text2"/>
      </w:pBdr>
      <w:spacing w:before="200" w:after="0"/>
      <w:outlineLvl w:val="5"/>
    </w:pPr>
    <w:rPr>
      <w:rFonts w:asciiTheme="majorHAnsi" w:eastAsiaTheme="majorEastAsia" w:hAnsiTheme="majorHAnsi" w:cstheme="majorBidi"/>
      <w:caps/>
      <w:color w:val="0673A5" w:themeColor="text2" w:themeShade="BF"/>
      <w:spacing w:val="10"/>
    </w:rPr>
  </w:style>
  <w:style w:type="paragraph" w:styleId="Ttulo7">
    <w:name w:val="heading 7"/>
    <w:basedOn w:val="Normal"/>
    <w:next w:val="Normal"/>
    <w:link w:val="Ttulo7Car"/>
    <w:uiPriority w:val="9"/>
    <w:semiHidden/>
    <w:unhideWhenUsed/>
    <w:qFormat/>
    <w:rsid w:val="00D47A97"/>
    <w:pPr>
      <w:spacing w:before="200" w:after="0"/>
      <w:outlineLvl w:val="6"/>
    </w:pPr>
    <w:rPr>
      <w:rFonts w:asciiTheme="majorHAnsi" w:eastAsiaTheme="majorEastAsia" w:hAnsiTheme="majorHAnsi" w:cstheme="majorBidi"/>
      <w:caps/>
      <w:color w:val="0673A5" w:themeColor="text2" w:themeShade="BF"/>
      <w:spacing w:val="10"/>
    </w:rPr>
  </w:style>
  <w:style w:type="paragraph" w:styleId="Ttulo8">
    <w:name w:val="heading 8"/>
    <w:basedOn w:val="Normal"/>
    <w:next w:val="Normal"/>
    <w:link w:val="Ttulo8Car"/>
    <w:uiPriority w:val="9"/>
    <w:semiHidden/>
    <w:unhideWhenUsed/>
    <w:qFormat/>
    <w:rsid w:val="00D47A97"/>
    <w:pPr>
      <w:spacing w:before="200" w:after="0"/>
      <w:outlineLvl w:val="7"/>
    </w:pPr>
    <w:rPr>
      <w:rFonts w:asciiTheme="majorHAnsi" w:eastAsiaTheme="majorEastAsia" w:hAnsiTheme="majorHAnsi" w:cstheme="majorBidi"/>
      <w:caps/>
      <w:spacing w:val="10"/>
      <w:szCs w:val="18"/>
    </w:rPr>
  </w:style>
  <w:style w:type="paragraph" w:styleId="Ttulo9">
    <w:name w:val="heading 9"/>
    <w:basedOn w:val="Normal"/>
    <w:next w:val="Normal"/>
    <w:link w:val="Ttulo9Car"/>
    <w:uiPriority w:val="9"/>
    <w:semiHidden/>
    <w:unhideWhenUsed/>
    <w:qFormat/>
    <w:rsid w:val="00D47A97"/>
    <w:pPr>
      <w:spacing w:before="200" w:after="0"/>
      <w:outlineLvl w:val="8"/>
    </w:pPr>
    <w:rPr>
      <w:rFonts w:asciiTheme="majorHAnsi" w:eastAsiaTheme="majorEastAsia" w:hAnsiTheme="majorHAnsi" w:cstheme="majorBidi"/>
      <w:i/>
      <w:iCs/>
      <w:caps/>
      <w:spacing w:val="10"/>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310C"/>
    <w:rPr>
      <w:rFonts w:asciiTheme="majorHAnsi" w:eastAsiaTheme="majorEastAsia" w:hAnsiTheme="majorHAnsi" w:cstheme="majorBidi"/>
      <w:caps/>
      <w:color w:val="FFFFFF" w:themeColor="background1"/>
      <w:spacing w:val="15"/>
      <w:shd w:val="clear" w:color="auto" w:fill="0673A5" w:themeFill="text2" w:themeFillShade="BF"/>
    </w:rPr>
  </w:style>
  <w:style w:type="character" w:customStyle="1" w:styleId="Ttulo2Car">
    <w:name w:val="Título 2 Car"/>
    <w:basedOn w:val="Fuentedeprrafopredeter"/>
    <w:link w:val="Ttulo2"/>
    <w:uiPriority w:val="9"/>
    <w:rsid w:val="00A4696A"/>
    <w:rPr>
      <w:rFonts w:asciiTheme="majorHAnsi" w:eastAsiaTheme="majorEastAsia" w:hAnsiTheme="majorHAnsi" w:cstheme="majorBidi"/>
      <w:caps/>
      <w:spacing w:val="15"/>
      <w:shd w:val="clear" w:color="auto" w:fill="C9ECFC" w:themeFill="text2" w:themeFillTint="33"/>
    </w:rPr>
  </w:style>
  <w:style w:type="character" w:customStyle="1" w:styleId="Ttulo3Car">
    <w:name w:val="Título 3 Car"/>
    <w:basedOn w:val="Fuentedeprrafopredeter"/>
    <w:link w:val="Ttulo3"/>
    <w:uiPriority w:val="9"/>
    <w:rsid w:val="00A4696A"/>
    <w:rPr>
      <w:rFonts w:asciiTheme="majorHAnsi" w:eastAsiaTheme="majorEastAsia" w:hAnsiTheme="majorHAnsi" w:cstheme="majorBidi"/>
      <w:caps/>
      <w:color w:val="044D6E" w:themeColor="text2" w:themeShade="80"/>
      <w:spacing w:val="15"/>
    </w:rPr>
  </w:style>
  <w:style w:type="table" w:styleId="Tablaconcuadrcula">
    <w:name w:val="Table Grid"/>
    <w:basedOn w:val="Tablanormal"/>
    <w:uiPriority w:val="1"/>
    <w:rsid w:val="00A4696A"/>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paragraph" w:styleId="Ttulo">
    <w:name w:val="Title"/>
    <w:basedOn w:val="Normal"/>
    <w:link w:val="TtuloCar"/>
    <w:uiPriority w:val="1"/>
    <w:qFormat/>
    <w:rsid w:val="00A1310C"/>
    <w:pPr>
      <w:spacing w:before="0" w:after="0"/>
    </w:pPr>
    <w:rPr>
      <w:rFonts w:asciiTheme="majorHAnsi" w:eastAsiaTheme="majorEastAsia" w:hAnsiTheme="majorHAnsi" w:cstheme="majorBidi"/>
      <w:caps/>
      <w:color w:val="0673A5" w:themeColor="text2" w:themeShade="BF"/>
      <w:spacing w:val="10"/>
      <w:sz w:val="52"/>
      <w:szCs w:val="52"/>
    </w:rPr>
  </w:style>
  <w:style w:type="character" w:customStyle="1" w:styleId="TtuloCar">
    <w:name w:val="Título Car"/>
    <w:basedOn w:val="Fuentedeprrafopredeter"/>
    <w:link w:val="Ttulo"/>
    <w:uiPriority w:val="1"/>
    <w:rsid w:val="00A1310C"/>
    <w:rPr>
      <w:rFonts w:asciiTheme="majorHAnsi" w:eastAsiaTheme="majorEastAsia" w:hAnsiTheme="majorHAnsi" w:cstheme="majorBidi"/>
      <w:caps/>
      <w:color w:val="0673A5" w:themeColor="text2" w:themeShade="BF"/>
      <w:spacing w:val="10"/>
      <w:sz w:val="52"/>
      <w:szCs w:val="52"/>
    </w:rPr>
  </w:style>
  <w:style w:type="paragraph" w:styleId="Subttulo">
    <w:name w:val="Subtitle"/>
    <w:basedOn w:val="Normal"/>
    <w:next w:val="Normal"/>
    <w:link w:val="SubttuloCar"/>
    <w:uiPriority w:val="11"/>
    <w:semiHidden/>
    <w:unhideWhenUsed/>
    <w:qFormat/>
    <w:rsid w:val="004E1AED"/>
    <w:pPr>
      <w:numPr>
        <w:ilvl w:val="1"/>
      </w:numPr>
      <w:spacing w:after="160"/>
    </w:pPr>
    <w:rPr>
      <w:color w:val="404040" w:themeColor="text1" w:themeTint="E6"/>
    </w:rPr>
  </w:style>
  <w:style w:type="character" w:customStyle="1" w:styleId="SubttuloCar">
    <w:name w:val="Subtítulo Car"/>
    <w:basedOn w:val="Fuentedeprrafopredeter"/>
    <w:link w:val="Subttulo"/>
    <w:uiPriority w:val="11"/>
    <w:semiHidden/>
    <w:rsid w:val="004E1AED"/>
    <w:rPr>
      <w:color w:val="404040" w:themeColor="text1" w:themeTint="E6"/>
    </w:rPr>
  </w:style>
  <w:style w:type="character" w:styleId="nfasisintenso">
    <w:name w:val="Intense Emphasis"/>
    <w:basedOn w:val="Fuentedeprrafopredeter"/>
    <w:uiPriority w:val="21"/>
    <w:semiHidden/>
    <w:unhideWhenUsed/>
    <w:qFormat/>
    <w:rsid w:val="004E1AED"/>
    <w:rPr>
      <w:i/>
      <w:iCs/>
      <w:color w:val="806000" w:themeColor="accent1" w:themeShade="80"/>
    </w:rPr>
  </w:style>
  <w:style w:type="paragraph" w:styleId="Citadestacada">
    <w:name w:val="Intense Quote"/>
    <w:basedOn w:val="Normal"/>
    <w:next w:val="Normal"/>
    <w:link w:val="CitadestacadaCar"/>
    <w:uiPriority w:val="30"/>
    <w:semiHidden/>
    <w:unhideWhenUsed/>
    <w:qFormat/>
    <w:rsid w:val="004E1AED"/>
    <w:pPr>
      <w:pBdr>
        <w:top w:val="single" w:sz="4" w:space="10" w:color="806000" w:themeColor="accent1" w:themeShade="80"/>
        <w:bottom w:val="single" w:sz="4" w:space="10" w:color="806000" w:themeColor="accent1" w:themeShade="80"/>
      </w:pBdr>
      <w:spacing w:before="360" w:after="360"/>
      <w:ind w:left="864" w:right="864"/>
      <w:jc w:val="center"/>
    </w:pPr>
    <w:rPr>
      <w:i/>
      <w:iCs/>
      <w:color w:val="806000" w:themeColor="accent1" w:themeShade="80"/>
    </w:rPr>
  </w:style>
  <w:style w:type="character" w:customStyle="1" w:styleId="CitadestacadaCar">
    <w:name w:val="Cita destacada Car"/>
    <w:basedOn w:val="Fuentedeprrafopredeter"/>
    <w:link w:val="Citadestacada"/>
    <w:uiPriority w:val="30"/>
    <w:semiHidden/>
    <w:rsid w:val="004E1AED"/>
    <w:rPr>
      <w:i/>
      <w:iCs/>
      <w:color w:val="806000" w:themeColor="accent1" w:themeShade="80"/>
    </w:rPr>
  </w:style>
  <w:style w:type="character" w:styleId="Referenciaintensa">
    <w:name w:val="Intense Reference"/>
    <w:basedOn w:val="Fuentedeprrafopredeter"/>
    <w:uiPriority w:val="32"/>
    <w:semiHidden/>
    <w:unhideWhenUsed/>
    <w:qFormat/>
    <w:rsid w:val="004E1AED"/>
    <w:rPr>
      <w:b/>
      <w:bCs/>
      <w:caps w:val="0"/>
      <w:smallCaps/>
      <w:color w:val="806000" w:themeColor="accent1" w:themeShade="80"/>
      <w:spacing w:val="5"/>
    </w:rPr>
  </w:style>
  <w:style w:type="character" w:customStyle="1" w:styleId="Ttulo4Car">
    <w:name w:val="Título 4 Car"/>
    <w:basedOn w:val="Fuentedeprrafopredeter"/>
    <w:link w:val="Ttulo4"/>
    <w:uiPriority w:val="9"/>
    <w:rsid w:val="00A4696A"/>
    <w:rPr>
      <w:rFonts w:asciiTheme="majorHAnsi" w:eastAsiaTheme="majorEastAsia" w:hAnsiTheme="majorHAnsi" w:cstheme="majorBidi"/>
      <w:caps/>
      <w:color w:val="0673A5" w:themeColor="text2" w:themeShade="BF"/>
      <w:spacing w:val="10"/>
    </w:rPr>
  </w:style>
  <w:style w:type="character" w:customStyle="1" w:styleId="Ttulo5Car">
    <w:name w:val="Título 5 Car"/>
    <w:basedOn w:val="Fuentedeprrafopredeter"/>
    <w:link w:val="Ttulo5"/>
    <w:uiPriority w:val="9"/>
    <w:rsid w:val="00A4696A"/>
    <w:rPr>
      <w:rFonts w:asciiTheme="majorHAnsi" w:eastAsiaTheme="majorEastAsia" w:hAnsiTheme="majorHAnsi" w:cstheme="majorBidi"/>
      <w:caps/>
      <w:color w:val="0673A5" w:themeColor="text2" w:themeShade="BF"/>
      <w:spacing w:val="10"/>
    </w:rPr>
  </w:style>
  <w:style w:type="character" w:customStyle="1" w:styleId="Ttulo6Car">
    <w:name w:val="Título 6 Car"/>
    <w:basedOn w:val="Fuentedeprrafopredeter"/>
    <w:link w:val="Ttulo6"/>
    <w:uiPriority w:val="9"/>
    <w:rsid w:val="00A4696A"/>
    <w:rPr>
      <w:rFonts w:asciiTheme="majorHAnsi" w:eastAsiaTheme="majorEastAsia" w:hAnsiTheme="majorHAnsi" w:cstheme="majorBidi"/>
      <w:caps/>
      <w:color w:val="0673A5" w:themeColor="text2" w:themeShade="BF"/>
      <w:spacing w:val="10"/>
    </w:rPr>
  </w:style>
  <w:style w:type="character" w:customStyle="1" w:styleId="Ttulo7Car">
    <w:name w:val="Título 7 Car"/>
    <w:basedOn w:val="Fuentedeprrafopredeter"/>
    <w:link w:val="Ttulo7"/>
    <w:uiPriority w:val="9"/>
    <w:rsid w:val="00A4696A"/>
    <w:rPr>
      <w:rFonts w:asciiTheme="majorHAnsi" w:eastAsiaTheme="majorEastAsia" w:hAnsiTheme="majorHAnsi" w:cstheme="majorBidi"/>
      <w:caps/>
      <w:color w:val="0673A5" w:themeColor="text2" w:themeShade="BF"/>
      <w:spacing w:val="10"/>
    </w:rPr>
  </w:style>
  <w:style w:type="character" w:customStyle="1" w:styleId="Ttulo8Car">
    <w:name w:val="Título 8 Car"/>
    <w:basedOn w:val="Fuentedeprrafopredeter"/>
    <w:link w:val="Ttulo8"/>
    <w:uiPriority w:val="9"/>
    <w:semiHidden/>
    <w:rsid w:val="00D47A97"/>
    <w:rPr>
      <w:rFonts w:asciiTheme="majorHAnsi" w:eastAsiaTheme="majorEastAsia" w:hAnsiTheme="majorHAnsi" w:cstheme="majorBidi"/>
      <w:caps/>
      <w:spacing w:val="10"/>
      <w:szCs w:val="18"/>
    </w:rPr>
  </w:style>
  <w:style w:type="character" w:customStyle="1" w:styleId="Ttulo9Car">
    <w:name w:val="Título 9 Car"/>
    <w:basedOn w:val="Fuentedeprrafopredeter"/>
    <w:link w:val="Ttulo9"/>
    <w:uiPriority w:val="9"/>
    <w:semiHidden/>
    <w:rsid w:val="00D47A97"/>
    <w:rPr>
      <w:rFonts w:asciiTheme="majorHAnsi" w:eastAsiaTheme="majorEastAsia" w:hAnsiTheme="majorHAnsi" w:cstheme="majorBidi"/>
      <w:i/>
      <w:iCs/>
      <w:caps/>
      <w:spacing w:val="10"/>
      <w:szCs w:val="18"/>
    </w:rPr>
  </w:style>
  <w:style w:type="paragraph" w:styleId="Descripcin">
    <w:name w:val="caption"/>
    <w:basedOn w:val="Normal"/>
    <w:next w:val="Normal"/>
    <w:uiPriority w:val="35"/>
    <w:semiHidden/>
    <w:unhideWhenUsed/>
    <w:qFormat/>
    <w:rsid w:val="00D47A97"/>
    <w:rPr>
      <w:b/>
      <w:bCs/>
      <w:color w:val="0673A5" w:themeColor="text2" w:themeShade="BF"/>
      <w:szCs w:val="16"/>
    </w:rPr>
  </w:style>
  <w:style w:type="paragraph" w:styleId="TtuloTDC">
    <w:name w:val="TOC Heading"/>
    <w:basedOn w:val="Ttulo1"/>
    <w:next w:val="Normal"/>
    <w:uiPriority w:val="39"/>
    <w:semiHidden/>
    <w:unhideWhenUsed/>
    <w:qFormat/>
    <w:rsid w:val="00A4696A"/>
    <w:pPr>
      <w:outlineLvl w:val="9"/>
    </w:pPr>
  </w:style>
  <w:style w:type="paragraph" w:styleId="Textodeglobo">
    <w:name w:val="Balloon Text"/>
    <w:basedOn w:val="Normal"/>
    <w:link w:val="TextodegloboCar"/>
    <w:uiPriority w:val="99"/>
    <w:semiHidden/>
    <w:unhideWhenUsed/>
    <w:rsid w:val="00D47A97"/>
    <w:pPr>
      <w:spacing w:before="0" w:after="0"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D47A97"/>
    <w:rPr>
      <w:rFonts w:ascii="Segoe UI" w:hAnsi="Segoe UI" w:cs="Segoe UI"/>
      <w:szCs w:val="18"/>
    </w:rPr>
  </w:style>
  <w:style w:type="paragraph" w:styleId="Textoindependiente3">
    <w:name w:val="Body Text 3"/>
    <w:basedOn w:val="Normal"/>
    <w:link w:val="Textoindependiente3Car"/>
    <w:uiPriority w:val="99"/>
    <w:semiHidden/>
    <w:unhideWhenUsed/>
    <w:rsid w:val="00D47A97"/>
    <w:pPr>
      <w:spacing w:after="120"/>
    </w:pPr>
    <w:rPr>
      <w:szCs w:val="16"/>
    </w:rPr>
  </w:style>
  <w:style w:type="character" w:customStyle="1" w:styleId="Textoindependiente3Car">
    <w:name w:val="Texto independiente 3 Car"/>
    <w:basedOn w:val="Fuentedeprrafopredeter"/>
    <w:link w:val="Textoindependiente3"/>
    <w:uiPriority w:val="99"/>
    <w:semiHidden/>
    <w:rsid w:val="00D47A97"/>
    <w:rPr>
      <w:szCs w:val="16"/>
    </w:rPr>
  </w:style>
  <w:style w:type="paragraph" w:styleId="Sangra3detindependiente">
    <w:name w:val="Body Text Indent 3"/>
    <w:basedOn w:val="Normal"/>
    <w:link w:val="Sangra3detindependienteCar"/>
    <w:uiPriority w:val="99"/>
    <w:semiHidden/>
    <w:unhideWhenUsed/>
    <w:rsid w:val="00D47A97"/>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D47A97"/>
    <w:rPr>
      <w:szCs w:val="16"/>
    </w:rPr>
  </w:style>
  <w:style w:type="character" w:styleId="Refdecomentario">
    <w:name w:val="annotation reference"/>
    <w:basedOn w:val="Fuentedeprrafopredeter"/>
    <w:uiPriority w:val="99"/>
    <w:semiHidden/>
    <w:unhideWhenUsed/>
    <w:rsid w:val="00D47A97"/>
    <w:rPr>
      <w:sz w:val="22"/>
      <w:szCs w:val="16"/>
    </w:rPr>
  </w:style>
  <w:style w:type="paragraph" w:styleId="Textocomentario">
    <w:name w:val="annotation text"/>
    <w:basedOn w:val="Normal"/>
    <w:link w:val="TextocomentarioCar"/>
    <w:uiPriority w:val="99"/>
    <w:semiHidden/>
    <w:unhideWhenUsed/>
    <w:rsid w:val="00D47A97"/>
    <w:pPr>
      <w:spacing w:line="240" w:lineRule="auto"/>
    </w:pPr>
    <w:rPr>
      <w:szCs w:val="20"/>
    </w:rPr>
  </w:style>
  <w:style w:type="character" w:customStyle="1" w:styleId="TextocomentarioCar">
    <w:name w:val="Texto comentario Car"/>
    <w:basedOn w:val="Fuentedeprrafopredeter"/>
    <w:link w:val="Textocomentario"/>
    <w:uiPriority w:val="99"/>
    <w:semiHidden/>
    <w:rsid w:val="00D47A97"/>
    <w:rPr>
      <w:szCs w:val="20"/>
    </w:rPr>
  </w:style>
  <w:style w:type="paragraph" w:styleId="Asuntodelcomentario">
    <w:name w:val="annotation subject"/>
    <w:basedOn w:val="Textocomentario"/>
    <w:next w:val="Textocomentario"/>
    <w:link w:val="AsuntodelcomentarioCar"/>
    <w:uiPriority w:val="99"/>
    <w:semiHidden/>
    <w:unhideWhenUsed/>
    <w:rsid w:val="00D47A97"/>
    <w:rPr>
      <w:b/>
      <w:bCs/>
    </w:rPr>
  </w:style>
  <w:style w:type="character" w:customStyle="1" w:styleId="AsuntodelcomentarioCar">
    <w:name w:val="Asunto del comentario Car"/>
    <w:basedOn w:val="TextocomentarioCar"/>
    <w:link w:val="Asuntodelcomentario"/>
    <w:uiPriority w:val="99"/>
    <w:semiHidden/>
    <w:rsid w:val="00D47A97"/>
    <w:rPr>
      <w:b/>
      <w:bCs/>
      <w:szCs w:val="20"/>
    </w:rPr>
  </w:style>
  <w:style w:type="paragraph" w:styleId="Mapadeldocumento">
    <w:name w:val="Document Map"/>
    <w:basedOn w:val="Normal"/>
    <w:link w:val="MapadeldocumentoCar"/>
    <w:uiPriority w:val="99"/>
    <w:semiHidden/>
    <w:unhideWhenUsed/>
    <w:rsid w:val="00D47A97"/>
    <w:pPr>
      <w:spacing w:before="0" w:after="0"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D47A97"/>
    <w:rPr>
      <w:rFonts w:ascii="Segoe UI" w:hAnsi="Segoe UI" w:cs="Segoe UI"/>
      <w:szCs w:val="16"/>
    </w:rPr>
  </w:style>
  <w:style w:type="paragraph" w:styleId="Textonotaalfinal">
    <w:name w:val="endnote text"/>
    <w:basedOn w:val="Normal"/>
    <w:link w:val="TextonotaalfinalCar"/>
    <w:uiPriority w:val="99"/>
    <w:semiHidden/>
    <w:unhideWhenUsed/>
    <w:rsid w:val="00D47A97"/>
    <w:pPr>
      <w:spacing w:before="0" w:after="0" w:line="240" w:lineRule="auto"/>
    </w:pPr>
    <w:rPr>
      <w:szCs w:val="20"/>
    </w:rPr>
  </w:style>
  <w:style w:type="character" w:customStyle="1" w:styleId="TextonotaalfinalCar">
    <w:name w:val="Texto nota al final Car"/>
    <w:basedOn w:val="Fuentedeprrafopredeter"/>
    <w:link w:val="Textonotaalfinal"/>
    <w:uiPriority w:val="99"/>
    <w:semiHidden/>
    <w:rsid w:val="00D47A97"/>
    <w:rPr>
      <w:szCs w:val="20"/>
    </w:rPr>
  </w:style>
  <w:style w:type="paragraph" w:styleId="Remitedesobre">
    <w:name w:val="envelope return"/>
    <w:basedOn w:val="Normal"/>
    <w:uiPriority w:val="99"/>
    <w:semiHidden/>
    <w:unhideWhenUsed/>
    <w:rsid w:val="00D47A97"/>
    <w:pPr>
      <w:spacing w:before="0" w:after="0" w:line="240" w:lineRule="auto"/>
    </w:pPr>
    <w:rPr>
      <w:rFonts w:asciiTheme="majorHAnsi" w:eastAsiaTheme="majorEastAsia" w:hAnsiTheme="majorHAnsi" w:cstheme="majorBidi"/>
      <w:szCs w:val="20"/>
    </w:rPr>
  </w:style>
  <w:style w:type="paragraph" w:styleId="Textonotapie">
    <w:name w:val="footnote text"/>
    <w:basedOn w:val="Normal"/>
    <w:link w:val="TextonotapieCar"/>
    <w:uiPriority w:val="99"/>
    <w:semiHidden/>
    <w:unhideWhenUsed/>
    <w:rsid w:val="00D47A97"/>
    <w:pPr>
      <w:spacing w:before="0" w:after="0" w:line="240" w:lineRule="auto"/>
    </w:pPr>
    <w:rPr>
      <w:szCs w:val="20"/>
    </w:rPr>
  </w:style>
  <w:style w:type="character" w:customStyle="1" w:styleId="TextonotapieCar">
    <w:name w:val="Texto nota pie Car"/>
    <w:basedOn w:val="Fuentedeprrafopredeter"/>
    <w:link w:val="Textonotapie"/>
    <w:uiPriority w:val="99"/>
    <w:semiHidden/>
    <w:rsid w:val="00D47A97"/>
    <w:rPr>
      <w:szCs w:val="20"/>
    </w:rPr>
  </w:style>
  <w:style w:type="character" w:styleId="CdigoHTML">
    <w:name w:val="HTML Code"/>
    <w:basedOn w:val="Fuentedeprrafopredeter"/>
    <w:uiPriority w:val="99"/>
    <w:semiHidden/>
    <w:unhideWhenUsed/>
    <w:rsid w:val="00D47A97"/>
    <w:rPr>
      <w:rFonts w:ascii="Consolas" w:hAnsi="Consolas"/>
      <w:sz w:val="22"/>
      <w:szCs w:val="20"/>
    </w:rPr>
  </w:style>
  <w:style w:type="character" w:styleId="TecladoHTML">
    <w:name w:val="HTML Keyboard"/>
    <w:basedOn w:val="Fuentedeprrafopredeter"/>
    <w:uiPriority w:val="99"/>
    <w:semiHidden/>
    <w:unhideWhenUsed/>
    <w:rsid w:val="00D47A97"/>
    <w:rPr>
      <w:rFonts w:ascii="Consolas" w:hAnsi="Consolas"/>
      <w:sz w:val="22"/>
      <w:szCs w:val="20"/>
    </w:rPr>
  </w:style>
  <w:style w:type="paragraph" w:styleId="HTMLconformatoprevio">
    <w:name w:val="HTML Preformatted"/>
    <w:basedOn w:val="Normal"/>
    <w:link w:val="HTMLconformatoprevioCar"/>
    <w:uiPriority w:val="99"/>
    <w:semiHidden/>
    <w:unhideWhenUsed/>
    <w:rsid w:val="00D47A97"/>
    <w:pPr>
      <w:spacing w:before="0"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D47A97"/>
    <w:rPr>
      <w:rFonts w:ascii="Consolas" w:hAnsi="Consolas"/>
      <w:szCs w:val="20"/>
    </w:rPr>
  </w:style>
  <w:style w:type="character" w:styleId="MquinadeescribirHTML">
    <w:name w:val="HTML Typewriter"/>
    <w:basedOn w:val="Fuentedeprrafopredeter"/>
    <w:uiPriority w:val="99"/>
    <w:semiHidden/>
    <w:unhideWhenUsed/>
    <w:rsid w:val="00D47A97"/>
    <w:rPr>
      <w:rFonts w:ascii="Consolas" w:hAnsi="Consolas"/>
      <w:sz w:val="22"/>
      <w:szCs w:val="20"/>
    </w:rPr>
  </w:style>
  <w:style w:type="paragraph" w:styleId="Textomacro">
    <w:name w:val="macro"/>
    <w:link w:val="TextomacroCar"/>
    <w:uiPriority w:val="99"/>
    <w:semiHidden/>
    <w:unhideWhenUsed/>
    <w:rsid w:val="00D47A9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D47A97"/>
    <w:rPr>
      <w:rFonts w:ascii="Consolas" w:hAnsi="Consolas"/>
      <w:szCs w:val="20"/>
    </w:rPr>
  </w:style>
  <w:style w:type="paragraph" w:styleId="Textosinformato">
    <w:name w:val="Plain Text"/>
    <w:basedOn w:val="Normal"/>
    <w:link w:val="TextosinformatoCar"/>
    <w:uiPriority w:val="99"/>
    <w:semiHidden/>
    <w:unhideWhenUsed/>
    <w:rsid w:val="00D47A97"/>
    <w:pPr>
      <w:spacing w:before="0" w:after="0"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D47A97"/>
    <w:rPr>
      <w:rFonts w:ascii="Consolas" w:hAnsi="Consolas"/>
      <w:szCs w:val="21"/>
    </w:rPr>
  </w:style>
  <w:style w:type="paragraph" w:styleId="Textodebloque">
    <w:name w:val="Block Text"/>
    <w:basedOn w:val="Normal"/>
    <w:uiPriority w:val="99"/>
    <w:semiHidden/>
    <w:unhideWhenUsed/>
    <w:rsid w:val="00A1310C"/>
    <w:pPr>
      <w:pBdr>
        <w:top w:val="single" w:sz="2" w:space="10" w:color="806000" w:themeColor="accent1" w:themeShade="80" w:shadow="1"/>
        <w:left w:val="single" w:sz="2" w:space="10" w:color="806000" w:themeColor="accent1" w:themeShade="80" w:shadow="1"/>
        <w:bottom w:val="single" w:sz="2" w:space="10" w:color="806000" w:themeColor="accent1" w:themeShade="80" w:shadow="1"/>
        <w:right w:val="single" w:sz="2" w:space="10" w:color="806000" w:themeColor="accent1" w:themeShade="80" w:shadow="1"/>
      </w:pBdr>
      <w:ind w:left="1152" w:right="1152"/>
    </w:pPr>
    <w:rPr>
      <w:i/>
      <w:iCs/>
      <w:color w:val="806000" w:themeColor="accent1" w:themeShade="80"/>
    </w:rPr>
  </w:style>
  <w:style w:type="character" w:styleId="Textodelmarcadordeposicin">
    <w:name w:val="Placeholder Text"/>
    <w:basedOn w:val="Fuentedeprrafopredeter"/>
    <w:uiPriority w:val="99"/>
    <w:semiHidden/>
    <w:rsid w:val="00A1310C"/>
    <w:rPr>
      <w:color w:val="3C3C3C" w:themeColor="background2" w:themeShade="40"/>
    </w:rPr>
  </w:style>
  <w:style w:type="paragraph" w:styleId="Encabezado">
    <w:name w:val="header"/>
    <w:basedOn w:val="Normal"/>
    <w:link w:val="EncabezadoCar"/>
    <w:uiPriority w:val="99"/>
    <w:unhideWhenUsed/>
    <w:rsid w:val="004E1AED"/>
    <w:pPr>
      <w:spacing w:before="0" w:after="0" w:line="240" w:lineRule="auto"/>
    </w:pPr>
  </w:style>
  <w:style w:type="character" w:customStyle="1" w:styleId="EncabezadoCar">
    <w:name w:val="Encabezado Car"/>
    <w:basedOn w:val="Fuentedeprrafopredeter"/>
    <w:link w:val="Encabezado"/>
    <w:uiPriority w:val="99"/>
    <w:rsid w:val="004E1AED"/>
  </w:style>
  <w:style w:type="paragraph" w:styleId="Piedepgina">
    <w:name w:val="footer"/>
    <w:basedOn w:val="Normal"/>
    <w:link w:val="PiedepginaCar"/>
    <w:uiPriority w:val="99"/>
    <w:unhideWhenUsed/>
    <w:rsid w:val="004E1AED"/>
    <w:pPr>
      <w:spacing w:before="0" w:after="0" w:line="240" w:lineRule="auto"/>
    </w:pPr>
  </w:style>
  <w:style w:type="character" w:customStyle="1" w:styleId="PiedepginaCar">
    <w:name w:val="Pie de página Car"/>
    <w:basedOn w:val="Fuentedeprrafopredeter"/>
    <w:link w:val="Piedepgina"/>
    <w:uiPriority w:val="99"/>
    <w:rsid w:val="004E1AED"/>
  </w:style>
  <w:style w:type="paragraph" w:styleId="Prrafodelista">
    <w:name w:val="List Paragraph"/>
    <w:basedOn w:val="Normal"/>
    <w:uiPriority w:val="34"/>
    <w:unhideWhenUsed/>
    <w:qFormat/>
    <w:rsid w:val="001A7323"/>
    <w:pPr>
      <w:ind w:left="720"/>
      <w:contextualSpacing/>
    </w:pPr>
  </w:style>
  <w:style w:type="paragraph" w:styleId="NormalWeb">
    <w:name w:val="Normal (Web)"/>
    <w:basedOn w:val="Normal"/>
    <w:uiPriority w:val="99"/>
    <w:semiHidden/>
    <w:unhideWhenUsed/>
    <w:rsid w:val="001A7323"/>
    <w:pPr>
      <w:spacing w:before="0" w:after="160" w:line="240" w:lineRule="auto"/>
    </w:pPr>
    <w:rPr>
      <w:rFonts w:ascii="Calibri" w:hAnsi="Calibri" w:cs="Calibri"/>
      <w:sz w:val="21"/>
      <w:szCs w:val="21"/>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097726">
      <w:bodyDiv w:val="1"/>
      <w:marLeft w:val="0"/>
      <w:marRight w:val="0"/>
      <w:marTop w:val="0"/>
      <w:marBottom w:val="0"/>
      <w:divBdr>
        <w:top w:val="none" w:sz="0" w:space="0" w:color="auto"/>
        <w:left w:val="none" w:sz="0" w:space="0" w:color="auto"/>
        <w:bottom w:val="none" w:sz="0" w:space="0" w:color="auto"/>
        <w:right w:val="none" w:sz="0" w:space="0" w:color="auto"/>
      </w:divBdr>
    </w:div>
    <w:div w:id="662860261">
      <w:bodyDiv w:val="1"/>
      <w:marLeft w:val="0"/>
      <w:marRight w:val="0"/>
      <w:marTop w:val="0"/>
      <w:marBottom w:val="0"/>
      <w:divBdr>
        <w:top w:val="none" w:sz="0" w:space="0" w:color="auto"/>
        <w:left w:val="none" w:sz="0" w:space="0" w:color="auto"/>
        <w:bottom w:val="none" w:sz="0" w:space="0" w:color="auto"/>
        <w:right w:val="none" w:sz="0" w:space="0" w:color="auto"/>
      </w:divBdr>
    </w:div>
    <w:div w:id="829639121">
      <w:bodyDiv w:val="1"/>
      <w:marLeft w:val="0"/>
      <w:marRight w:val="0"/>
      <w:marTop w:val="0"/>
      <w:marBottom w:val="0"/>
      <w:divBdr>
        <w:top w:val="none" w:sz="0" w:space="0" w:color="auto"/>
        <w:left w:val="none" w:sz="0" w:space="0" w:color="auto"/>
        <w:bottom w:val="none" w:sz="0" w:space="0" w:color="auto"/>
        <w:right w:val="none" w:sz="0" w:space="0" w:color="auto"/>
      </w:divBdr>
    </w:div>
    <w:div w:id="1012954454">
      <w:bodyDiv w:val="1"/>
      <w:marLeft w:val="0"/>
      <w:marRight w:val="0"/>
      <w:marTop w:val="0"/>
      <w:marBottom w:val="0"/>
      <w:divBdr>
        <w:top w:val="none" w:sz="0" w:space="0" w:color="auto"/>
        <w:left w:val="none" w:sz="0" w:space="0" w:color="auto"/>
        <w:bottom w:val="none" w:sz="0" w:space="0" w:color="auto"/>
        <w:right w:val="none" w:sz="0" w:space="0" w:color="auto"/>
      </w:divBdr>
    </w:div>
    <w:div w:id="152759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ndo\AppData\Roaming\Microsoft\Templates\Dise&#241;o%20con%20bandas%20(en%20blanco).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864570</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2012-11-01T04:53:00+00:00</AssetStart>
    <FriendlyTitle xmlns="4873beb7-5857-4685-be1f-d57550cc96cc" xsi:nil="true"/>
    <MarketSpecific xmlns="4873beb7-5857-4685-be1f-d57550cc96cc">false</MarketSpecific>
    <TPNamespace xmlns="4873beb7-5857-4685-be1f-d57550cc96cc" xsi:nil="true"/>
    <PublishStatusLookup xmlns="4873beb7-5857-4685-be1f-d57550cc96cc">
      <Value>1655138</Value>
    </PublishStatusLookup>
    <APAuthor xmlns="4873beb7-5857-4685-be1f-d57550cc96cc">
      <UserInfo>
        <DisplayName>MIDDLEEAST\v-keerth</DisplayName>
        <AccountId>2799</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TP103749966</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SelectedStyle="\APA.XSL" StyleName="APA">
  <b:Source>
    <b:Tag>RSt01</b:Tag>
    <b:SourceType>Book</b:SourceType>
    <b:Guid>{7AD77338-905D-470F-B1E0-188E68B0C2E5}</b:Guid>
    <b:Author>
      <b:Author>
        <b:NameList>
          <b:Person>
            <b:Last>Stair</b:Last>
            <b:First>R</b:First>
          </b:Person>
          <b:Person>
            <b:Last>Reynolds</b:Last>
            <b:First>G.</b:First>
          </b:Person>
        </b:NameList>
      </b:Author>
    </b:Author>
    <b:Title>Principles of Information Systems</b:Title>
    <b:Year>2001</b:Year>
    <b:City>Boston</b:City>
    <b:Publisher>Course Technology</b:Publisher>
    <b:RefOrder>1</b:RefOrder>
  </b:Source>
  <b:Source>
    <b:Tag>Kro09</b:Tag>
    <b:SourceType>Book</b:SourceType>
    <b:Guid>{BECAF388-DFB8-4ECD-A8A7-68C152322225}</b:Guid>
    <b:Author>
      <b:Author>
        <b:NameList>
          <b:Person>
            <b:Last>Kroenke</b:Last>
            <b:First>D.</b:First>
          </b:Person>
          <b:Person>
            <b:Last>Auer</b:Last>
            <b:First>D.</b:First>
          </b:Person>
        </b:NameList>
      </b:Author>
    </b:Author>
    <b:Year>2009</b:Year>
    <b:Title>Database Concepts</b:Title>
    <b:City>New Jersey</b:City>
    <b:Publisher>Prentice Hall</b:Publisher>
    <b:RefOrder>2</b:RefOrder>
  </b:Source>
</b:Sources>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83AE4ADC-D632-40A7-A0C1-0481BB069C4F}">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88FF2527-3592-4DBF-9FD9-FEA06E5BF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10C663-D387-4131-80AE-2E20D332821B}">
  <ds:schemaRefs>
    <ds:schemaRef ds:uri="http://schemas.openxmlformats.org/officeDocument/2006/bibliography"/>
  </ds:schemaRefs>
</ds:datastoreItem>
</file>

<file path=customXml/itemProps4.xml><?xml version="1.0" encoding="utf-8"?>
<ds:datastoreItem xmlns:ds="http://schemas.openxmlformats.org/officeDocument/2006/customXml" ds:itemID="{FF740C13-C6A2-43D3-86C5-4CBB969C2C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Diseño con bandas (en blanco)</Template>
  <TotalTime>4</TotalTime>
  <Pages>3</Pages>
  <Words>306</Words>
  <Characters>1689</Characters>
  <Application>Microsoft Office Word</Application>
  <DocSecurity>0</DocSecurity>
  <Lines>14</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Amazon.com</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Lopez</dc:creator>
  <cp:lastModifiedBy>Gracia, Israel</cp:lastModifiedBy>
  <cp:revision>4</cp:revision>
  <dcterms:created xsi:type="dcterms:W3CDTF">2024-11-14T18:22:00Z</dcterms:created>
  <dcterms:modified xsi:type="dcterms:W3CDTF">2024-11-14T18:25:00Z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